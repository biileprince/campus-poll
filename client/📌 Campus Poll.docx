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A5EC" w14:textId="77777777" w:rsidR="00396441" w:rsidRPr="00396441" w:rsidRDefault="00765F5C" w:rsidP="00396441">
      <w:r>
        <w:pict w14:anchorId="069C2EDE">
          <v:rect id="_x0000_i1025" style="width:0;height:1.5pt" o:hralign="center" o:hrstd="t" o:hr="t" fillcolor="#a0a0a0" stroked="f"/>
        </w:pict>
      </w:r>
    </w:p>
    <w:p w14:paraId="33DD0F66" w14:textId="77777777" w:rsidR="00396441" w:rsidRPr="00396441" w:rsidRDefault="00396441" w:rsidP="00396441">
      <w:pPr>
        <w:rPr>
          <w:b/>
          <w:bCs/>
        </w:rPr>
      </w:pPr>
      <w:r w:rsidRPr="00396441">
        <w:rPr>
          <w:rFonts w:ascii="Segoe UI Emoji" w:hAnsi="Segoe UI Emoji" w:cs="Segoe UI Emoji"/>
          <w:b/>
          <w:bCs/>
        </w:rPr>
        <w:t>📌</w:t>
      </w:r>
      <w:r w:rsidRPr="00396441">
        <w:rPr>
          <w:b/>
          <w:bCs/>
        </w:rPr>
        <w:t xml:space="preserve"> Campus Poll – Team Task Breakdown</w:t>
      </w:r>
    </w:p>
    <w:p w14:paraId="42A48C87" w14:textId="77777777" w:rsidR="00396441" w:rsidRPr="00396441" w:rsidRDefault="00396441" w:rsidP="00396441">
      <w:pPr>
        <w:rPr>
          <w:b/>
          <w:bCs/>
        </w:rPr>
      </w:pPr>
      <w:r w:rsidRPr="00396441">
        <w:rPr>
          <w:rFonts w:ascii="Segoe UI Emoji" w:hAnsi="Segoe UI Emoji" w:cs="Segoe UI Emoji"/>
          <w:b/>
          <w:bCs/>
        </w:rPr>
        <w:t>👥</w:t>
      </w:r>
      <w:r w:rsidRPr="00396441">
        <w:rPr>
          <w:b/>
          <w:bCs/>
        </w:rPr>
        <w:t xml:space="preserve"> Team Members</w:t>
      </w:r>
    </w:p>
    <w:p w14:paraId="3DAFF408" w14:textId="77777777" w:rsidR="00396441" w:rsidRPr="00396441" w:rsidRDefault="00396441" w:rsidP="00396441">
      <w:pPr>
        <w:numPr>
          <w:ilvl w:val="0"/>
          <w:numId w:val="24"/>
        </w:numPr>
      </w:pPr>
      <w:r w:rsidRPr="00396441">
        <w:rPr>
          <w:b/>
          <w:bCs/>
        </w:rPr>
        <w:t>1 UI/UX Designer</w:t>
      </w:r>
    </w:p>
    <w:p w14:paraId="22319A58" w14:textId="77777777" w:rsidR="00396441" w:rsidRPr="00396441" w:rsidRDefault="00396441" w:rsidP="00396441">
      <w:pPr>
        <w:numPr>
          <w:ilvl w:val="0"/>
          <w:numId w:val="24"/>
        </w:numPr>
      </w:pPr>
      <w:r w:rsidRPr="00396441">
        <w:rPr>
          <w:b/>
          <w:bCs/>
        </w:rPr>
        <w:t>3 Developers (Frontend)</w:t>
      </w:r>
    </w:p>
    <w:p w14:paraId="63FAE7BA" w14:textId="77777777" w:rsidR="00396441" w:rsidRPr="00396441" w:rsidRDefault="00765F5C" w:rsidP="00396441">
      <w:r>
        <w:pict w14:anchorId="30BE9E3E">
          <v:rect id="_x0000_i1026" style="width:0;height:1.5pt" o:hralign="center" o:hrstd="t" o:hr="t" fillcolor="#a0a0a0" stroked="f"/>
        </w:pict>
      </w:r>
    </w:p>
    <w:p w14:paraId="2B98A888" w14:textId="77777777" w:rsidR="00396441" w:rsidRPr="00396441" w:rsidRDefault="00396441" w:rsidP="00396441">
      <w:pPr>
        <w:rPr>
          <w:b/>
          <w:bCs/>
        </w:rPr>
      </w:pPr>
      <w:r w:rsidRPr="00396441">
        <w:rPr>
          <w:rFonts w:ascii="Segoe UI Emoji" w:hAnsi="Segoe UI Emoji" w:cs="Segoe UI Emoji"/>
          <w:b/>
          <w:bCs/>
        </w:rPr>
        <w:t>✅</w:t>
      </w:r>
      <w:r w:rsidRPr="00396441">
        <w:rPr>
          <w:b/>
          <w:bCs/>
        </w:rPr>
        <w:t xml:space="preserve"> Roles &amp; Responsibilities</w:t>
      </w:r>
    </w:p>
    <w:p w14:paraId="1A863AB5" w14:textId="77777777" w:rsidR="00396441" w:rsidRPr="00396441" w:rsidRDefault="00396441" w:rsidP="00396441">
      <w:pPr>
        <w:rPr>
          <w:b/>
          <w:bCs/>
        </w:rPr>
      </w:pPr>
      <w:r w:rsidRPr="00396441">
        <w:rPr>
          <w:rFonts w:ascii="Segoe UI Emoji" w:hAnsi="Segoe UI Emoji" w:cs="Segoe UI Emoji"/>
          <w:b/>
          <w:bCs/>
        </w:rPr>
        <w:t>🎨</w:t>
      </w:r>
      <w:r w:rsidRPr="00396441">
        <w:rPr>
          <w:b/>
          <w:bCs/>
        </w:rPr>
        <w:t xml:space="preserve"> 1. UI/UX Designer (Person A)</w:t>
      </w:r>
    </w:p>
    <w:p w14:paraId="2A86E84E" w14:textId="77777777" w:rsidR="00396441" w:rsidRPr="00396441" w:rsidRDefault="00396441" w:rsidP="00396441">
      <w:r w:rsidRPr="00396441">
        <w:rPr>
          <w:b/>
          <w:bCs/>
        </w:rPr>
        <w:t>Responsibilities:</w:t>
      </w:r>
    </w:p>
    <w:p w14:paraId="148AB4CE" w14:textId="77777777" w:rsidR="00396441" w:rsidRPr="00396441" w:rsidRDefault="00396441" w:rsidP="00396441">
      <w:pPr>
        <w:numPr>
          <w:ilvl w:val="0"/>
          <w:numId w:val="25"/>
        </w:numPr>
      </w:pPr>
      <w:r w:rsidRPr="00396441">
        <w:t>Design all UI screens using Figma:</w:t>
      </w:r>
    </w:p>
    <w:p w14:paraId="28470CB8" w14:textId="77777777" w:rsidR="00396441" w:rsidRPr="00396441" w:rsidRDefault="00396441" w:rsidP="00396441">
      <w:pPr>
        <w:numPr>
          <w:ilvl w:val="1"/>
          <w:numId w:val="25"/>
        </w:numPr>
      </w:pPr>
      <w:r w:rsidRPr="00396441">
        <w:t>Create Poll Page</w:t>
      </w:r>
    </w:p>
    <w:p w14:paraId="48BFA611" w14:textId="77777777" w:rsidR="00396441" w:rsidRPr="00396441" w:rsidRDefault="00396441" w:rsidP="00396441">
      <w:pPr>
        <w:numPr>
          <w:ilvl w:val="1"/>
          <w:numId w:val="25"/>
        </w:numPr>
      </w:pPr>
      <w:r w:rsidRPr="00396441">
        <w:t>Vote Page</w:t>
      </w:r>
    </w:p>
    <w:p w14:paraId="7B52AEFE" w14:textId="77777777" w:rsidR="00396441" w:rsidRPr="00396441" w:rsidRDefault="00396441" w:rsidP="00396441">
      <w:pPr>
        <w:numPr>
          <w:ilvl w:val="1"/>
          <w:numId w:val="25"/>
        </w:numPr>
      </w:pPr>
      <w:r w:rsidRPr="00396441">
        <w:t>Results Page</w:t>
      </w:r>
    </w:p>
    <w:p w14:paraId="2E1037CB" w14:textId="77777777" w:rsidR="00396441" w:rsidRPr="00396441" w:rsidRDefault="00396441" w:rsidP="00396441">
      <w:pPr>
        <w:numPr>
          <w:ilvl w:val="1"/>
          <w:numId w:val="25"/>
        </w:numPr>
      </w:pPr>
      <w:r w:rsidRPr="00396441">
        <w:t>Dashboard components</w:t>
      </w:r>
    </w:p>
    <w:p w14:paraId="3F39216A" w14:textId="77777777" w:rsidR="00396441" w:rsidRPr="00396441" w:rsidRDefault="00396441" w:rsidP="00396441">
      <w:pPr>
        <w:numPr>
          <w:ilvl w:val="0"/>
          <w:numId w:val="25"/>
        </w:numPr>
      </w:pPr>
      <w:r w:rsidRPr="00396441">
        <w:t>Provide:</w:t>
      </w:r>
    </w:p>
    <w:p w14:paraId="0DC3C1F8" w14:textId="77777777" w:rsidR="00396441" w:rsidRPr="00396441" w:rsidRDefault="00396441" w:rsidP="00396441">
      <w:pPr>
        <w:numPr>
          <w:ilvl w:val="1"/>
          <w:numId w:val="25"/>
        </w:numPr>
      </w:pPr>
      <w:r w:rsidRPr="00396441">
        <w:t>Color palette</w:t>
      </w:r>
    </w:p>
    <w:p w14:paraId="29F4EE22" w14:textId="77777777" w:rsidR="00396441" w:rsidRPr="00396441" w:rsidRDefault="00396441" w:rsidP="00396441">
      <w:pPr>
        <w:numPr>
          <w:ilvl w:val="1"/>
          <w:numId w:val="25"/>
        </w:numPr>
      </w:pPr>
      <w:r w:rsidRPr="00396441">
        <w:t>Typography</w:t>
      </w:r>
    </w:p>
    <w:p w14:paraId="34605A2E" w14:textId="77777777" w:rsidR="00396441" w:rsidRPr="00396441" w:rsidRDefault="00396441" w:rsidP="00396441">
      <w:pPr>
        <w:numPr>
          <w:ilvl w:val="1"/>
          <w:numId w:val="25"/>
        </w:numPr>
      </w:pPr>
      <w:r w:rsidRPr="00396441">
        <w:t>Icons and assets</w:t>
      </w:r>
    </w:p>
    <w:p w14:paraId="6F7069A7" w14:textId="77777777" w:rsidR="00396441" w:rsidRPr="00396441" w:rsidRDefault="00396441" w:rsidP="00396441">
      <w:pPr>
        <w:numPr>
          <w:ilvl w:val="1"/>
          <w:numId w:val="25"/>
        </w:numPr>
      </w:pPr>
      <w:r w:rsidRPr="00396441">
        <w:t>Spacing and layout guidelines</w:t>
      </w:r>
    </w:p>
    <w:p w14:paraId="46922ECB" w14:textId="77777777" w:rsidR="00396441" w:rsidRPr="00396441" w:rsidRDefault="00396441" w:rsidP="00396441">
      <w:pPr>
        <w:numPr>
          <w:ilvl w:val="0"/>
          <w:numId w:val="25"/>
        </w:numPr>
      </w:pPr>
      <w:r w:rsidRPr="00396441">
        <w:t>Export design assets (SVG, PNG)</w:t>
      </w:r>
    </w:p>
    <w:p w14:paraId="7119F6C9" w14:textId="77777777" w:rsidR="00396441" w:rsidRPr="00396441" w:rsidRDefault="00396441" w:rsidP="00396441">
      <w:r w:rsidRPr="00396441">
        <w:rPr>
          <w:b/>
          <w:bCs/>
        </w:rPr>
        <w:t>Deliverables:</w:t>
      </w:r>
    </w:p>
    <w:p w14:paraId="0C1D8372" w14:textId="77777777" w:rsidR="00396441" w:rsidRPr="00396441" w:rsidRDefault="00396441" w:rsidP="00396441">
      <w:pPr>
        <w:numPr>
          <w:ilvl w:val="0"/>
          <w:numId w:val="26"/>
        </w:numPr>
      </w:pPr>
      <w:r w:rsidRPr="00396441">
        <w:t>Complete Figma file</w:t>
      </w:r>
    </w:p>
    <w:p w14:paraId="63485ACB" w14:textId="77777777" w:rsidR="00396441" w:rsidRPr="00396441" w:rsidRDefault="00396441" w:rsidP="00396441">
      <w:pPr>
        <w:numPr>
          <w:ilvl w:val="0"/>
          <w:numId w:val="26"/>
        </w:numPr>
      </w:pPr>
      <w:r w:rsidRPr="00396441">
        <w:t>Component library (Button, Card, Input)</w:t>
      </w:r>
    </w:p>
    <w:p w14:paraId="69D0084B" w14:textId="77777777" w:rsidR="00396441" w:rsidRPr="00396441" w:rsidRDefault="00396441" w:rsidP="00396441">
      <w:pPr>
        <w:numPr>
          <w:ilvl w:val="0"/>
          <w:numId w:val="26"/>
        </w:numPr>
      </w:pPr>
      <w:r w:rsidRPr="00396441">
        <w:t>Style guide</w:t>
      </w:r>
    </w:p>
    <w:p w14:paraId="6CDB0A52" w14:textId="77777777" w:rsidR="00396441" w:rsidRPr="00396441" w:rsidRDefault="00396441" w:rsidP="00396441">
      <w:pPr>
        <w:numPr>
          <w:ilvl w:val="0"/>
          <w:numId w:val="26"/>
        </w:numPr>
      </w:pPr>
      <w:r w:rsidRPr="00396441">
        <w:t>Exported assets</w:t>
      </w:r>
    </w:p>
    <w:p w14:paraId="2A27ED44" w14:textId="77777777" w:rsidR="00396441" w:rsidRPr="00396441" w:rsidRDefault="00765F5C" w:rsidP="00396441">
      <w:r>
        <w:pict w14:anchorId="1BC96EB7">
          <v:rect id="_x0000_i1027" style="width:0;height:1.5pt" o:hralign="center" o:hrstd="t" o:hr="t" fillcolor="#a0a0a0" stroked="f"/>
        </w:pict>
      </w:r>
    </w:p>
    <w:p w14:paraId="58C61EBF" w14:textId="77777777" w:rsidR="00396441" w:rsidRPr="00396441" w:rsidRDefault="00396441" w:rsidP="00396441">
      <w:pPr>
        <w:rPr>
          <w:b/>
          <w:bCs/>
        </w:rPr>
      </w:pPr>
      <w:r w:rsidRPr="00396441">
        <w:rPr>
          <w:rFonts w:ascii="Segoe UI Emoji" w:hAnsi="Segoe UI Emoji" w:cs="Segoe UI Emoji"/>
          <w:b/>
          <w:bCs/>
        </w:rPr>
        <w:t>💻</w:t>
      </w:r>
      <w:r w:rsidRPr="00396441">
        <w:rPr>
          <w:b/>
          <w:bCs/>
        </w:rPr>
        <w:t xml:space="preserve"> 2. Developer 1 – Core Pages (Person B)</w:t>
      </w:r>
    </w:p>
    <w:p w14:paraId="43966572" w14:textId="77777777" w:rsidR="00396441" w:rsidRPr="00396441" w:rsidRDefault="00396441" w:rsidP="00396441">
      <w:r w:rsidRPr="00396441">
        <w:t xml:space="preserve">Focus: </w:t>
      </w:r>
      <w:r w:rsidRPr="00396441">
        <w:rPr>
          <w:b/>
          <w:bCs/>
        </w:rPr>
        <w:t>Page-level components</w:t>
      </w:r>
    </w:p>
    <w:p w14:paraId="7BBE9B01" w14:textId="77777777" w:rsidR="00396441" w:rsidRPr="00396441" w:rsidRDefault="00396441" w:rsidP="00396441">
      <w:pPr>
        <w:rPr>
          <w:b/>
          <w:bCs/>
        </w:rPr>
      </w:pPr>
      <w:r w:rsidRPr="00396441">
        <w:rPr>
          <w:b/>
          <w:bCs/>
        </w:rPr>
        <w:t>Responsibilities:</w:t>
      </w:r>
    </w:p>
    <w:p w14:paraId="5A4D7856" w14:textId="77777777" w:rsidR="00396441" w:rsidRPr="00396441" w:rsidRDefault="00396441" w:rsidP="00396441">
      <w:pPr>
        <w:numPr>
          <w:ilvl w:val="0"/>
          <w:numId w:val="27"/>
        </w:numPr>
      </w:pPr>
      <w:r w:rsidRPr="00396441">
        <w:t>Build:</w:t>
      </w:r>
    </w:p>
    <w:p w14:paraId="690E688F" w14:textId="77777777" w:rsidR="00396441" w:rsidRPr="00396441" w:rsidRDefault="00396441" w:rsidP="00396441">
      <w:pPr>
        <w:numPr>
          <w:ilvl w:val="1"/>
          <w:numId w:val="27"/>
        </w:numPr>
      </w:pPr>
      <w:proofErr w:type="spellStart"/>
      <w:r w:rsidRPr="00396441">
        <w:t>CreatePollPage.jsx</w:t>
      </w:r>
      <w:proofErr w:type="spellEnd"/>
    </w:p>
    <w:p w14:paraId="68CE36AD" w14:textId="77777777" w:rsidR="00396441" w:rsidRPr="00396441" w:rsidRDefault="00396441" w:rsidP="00396441">
      <w:pPr>
        <w:numPr>
          <w:ilvl w:val="1"/>
          <w:numId w:val="27"/>
        </w:numPr>
      </w:pPr>
      <w:proofErr w:type="spellStart"/>
      <w:r w:rsidRPr="00396441">
        <w:t>VotePage.jsx</w:t>
      </w:r>
      <w:proofErr w:type="spellEnd"/>
    </w:p>
    <w:p w14:paraId="4A1466EF" w14:textId="77777777" w:rsidR="00396441" w:rsidRPr="00396441" w:rsidRDefault="00396441" w:rsidP="00396441">
      <w:pPr>
        <w:numPr>
          <w:ilvl w:val="1"/>
          <w:numId w:val="27"/>
        </w:numPr>
      </w:pPr>
      <w:proofErr w:type="spellStart"/>
      <w:r w:rsidRPr="00396441">
        <w:t>ResultsPage.jsx</w:t>
      </w:r>
      <w:proofErr w:type="spellEnd"/>
    </w:p>
    <w:p w14:paraId="0BBDC1BC" w14:textId="77777777" w:rsidR="00396441" w:rsidRPr="00396441" w:rsidRDefault="00396441" w:rsidP="00396441">
      <w:pPr>
        <w:numPr>
          <w:ilvl w:val="0"/>
          <w:numId w:val="27"/>
        </w:numPr>
      </w:pPr>
      <w:r w:rsidRPr="00396441">
        <w:t>Connect pages to routing (</w:t>
      </w:r>
      <w:proofErr w:type="spellStart"/>
      <w:r w:rsidRPr="00396441">
        <w:t>App.jsx</w:t>
      </w:r>
      <w:proofErr w:type="spellEnd"/>
      <w:r w:rsidRPr="00396441">
        <w:t>)</w:t>
      </w:r>
    </w:p>
    <w:p w14:paraId="09BDF3C9" w14:textId="77777777" w:rsidR="00396441" w:rsidRPr="00396441" w:rsidRDefault="00396441" w:rsidP="00396441">
      <w:pPr>
        <w:numPr>
          <w:ilvl w:val="0"/>
          <w:numId w:val="27"/>
        </w:numPr>
      </w:pPr>
      <w:r w:rsidRPr="00396441">
        <w:t>Ensure responsive layout</w:t>
      </w:r>
    </w:p>
    <w:p w14:paraId="573E191F" w14:textId="77777777" w:rsidR="00396441" w:rsidRPr="00396441" w:rsidRDefault="00396441" w:rsidP="00396441">
      <w:pPr>
        <w:numPr>
          <w:ilvl w:val="0"/>
          <w:numId w:val="27"/>
        </w:numPr>
      </w:pPr>
      <w:r w:rsidRPr="00396441">
        <w:t>Implement UI exactly as designed by the UI person</w:t>
      </w:r>
    </w:p>
    <w:p w14:paraId="04568F76" w14:textId="77777777" w:rsidR="00396441" w:rsidRPr="00396441" w:rsidRDefault="00396441" w:rsidP="00396441">
      <w:pPr>
        <w:rPr>
          <w:b/>
          <w:bCs/>
        </w:rPr>
      </w:pPr>
      <w:r w:rsidRPr="00396441">
        <w:rPr>
          <w:b/>
          <w:bCs/>
        </w:rPr>
        <w:t>Deliverables:</w:t>
      </w:r>
    </w:p>
    <w:p w14:paraId="07CA4324" w14:textId="77777777" w:rsidR="00396441" w:rsidRPr="00396441" w:rsidRDefault="00396441" w:rsidP="00396441">
      <w:pPr>
        <w:numPr>
          <w:ilvl w:val="0"/>
          <w:numId w:val="28"/>
        </w:numPr>
      </w:pPr>
      <w:r w:rsidRPr="00396441">
        <w:t>Working pages</w:t>
      </w:r>
    </w:p>
    <w:p w14:paraId="757E6210" w14:textId="77777777" w:rsidR="00396441" w:rsidRPr="00396441" w:rsidRDefault="00396441" w:rsidP="00396441">
      <w:pPr>
        <w:numPr>
          <w:ilvl w:val="0"/>
          <w:numId w:val="28"/>
        </w:numPr>
      </w:pPr>
      <w:r w:rsidRPr="00396441">
        <w:t>Basic route navigation</w:t>
      </w:r>
    </w:p>
    <w:p w14:paraId="0C85038A" w14:textId="77777777" w:rsidR="00396441" w:rsidRPr="00396441" w:rsidRDefault="00396441" w:rsidP="00396441">
      <w:pPr>
        <w:numPr>
          <w:ilvl w:val="0"/>
          <w:numId w:val="28"/>
        </w:numPr>
      </w:pPr>
      <w:r w:rsidRPr="00396441">
        <w:t>Page layouts matched to UI</w:t>
      </w:r>
    </w:p>
    <w:p w14:paraId="65E58532" w14:textId="77777777" w:rsidR="00396441" w:rsidRPr="00396441" w:rsidRDefault="00765F5C" w:rsidP="00396441">
      <w:r>
        <w:pict w14:anchorId="19A9332E">
          <v:rect id="_x0000_i1028" style="width:0;height:1.5pt" o:hralign="center" o:hrstd="t" o:hr="t" fillcolor="#a0a0a0" stroked="f"/>
        </w:pict>
      </w:r>
    </w:p>
    <w:p w14:paraId="3133B49E" w14:textId="77777777" w:rsidR="00396441" w:rsidRPr="00396441" w:rsidRDefault="00396441" w:rsidP="00396441">
      <w:pPr>
        <w:rPr>
          <w:b/>
          <w:bCs/>
        </w:rPr>
      </w:pPr>
      <w:r w:rsidRPr="00396441">
        <w:rPr>
          <w:rFonts w:ascii="Segoe UI Emoji" w:hAnsi="Segoe UI Emoji" w:cs="Segoe UI Emoji"/>
          <w:b/>
          <w:bCs/>
        </w:rPr>
        <w:t>⚙️</w:t>
      </w:r>
      <w:r w:rsidRPr="00396441">
        <w:rPr>
          <w:b/>
          <w:bCs/>
        </w:rPr>
        <w:t xml:space="preserve"> 3. Developer 2 – Functionality &amp; Services (Person C)</w:t>
      </w:r>
    </w:p>
    <w:p w14:paraId="27A4E8FE" w14:textId="77777777" w:rsidR="00396441" w:rsidRPr="00396441" w:rsidRDefault="00396441" w:rsidP="00396441">
      <w:r w:rsidRPr="00396441">
        <w:t xml:space="preserve">Focus: </w:t>
      </w:r>
      <w:r w:rsidRPr="00396441">
        <w:rPr>
          <w:b/>
          <w:bCs/>
        </w:rPr>
        <w:t>APIs, logic, and services</w:t>
      </w:r>
    </w:p>
    <w:p w14:paraId="7C8B18B5" w14:textId="77777777" w:rsidR="00396441" w:rsidRPr="00396441" w:rsidRDefault="00396441" w:rsidP="00396441">
      <w:pPr>
        <w:rPr>
          <w:b/>
          <w:bCs/>
        </w:rPr>
      </w:pPr>
      <w:r w:rsidRPr="00396441">
        <w:rPr>
          <w:b/>
          <w:bCs/>
        </w:rPr>
        <w:t>Responsibilities:</w:t>
      </w:r>
    </w:p>
    <w:p w14:paraId="7F3FE00C" w14:textId="77777777" w:rsidR="00396441" w:rsidRPr="00396441" w:rsidRDefault="00396441" w:rsidP="00396441">
      <w:pPr>
        <w:numPr>
          <w:ilvl w:val="0"/>
          <w:numId w:val="29"/>
        </w:numPr>
      </w:pPr>
      <w:r w:rsidRPr="00396441">
        <w:t xml:space="preserve">Implement API functions in </w:t>
      </w:r>
      <w:r w:rsidRPr="00396441">
        <w:rPr>
          <w:b/>
          <w:bCs/>
        </w:rPr>
        <w:t>services/api.js</w:t>
      </w:r>
      <w:r w:rsidRPr="00396441">
        <w:t>:</w:t>
      </w:r>
    </w:p>
    <w:p w14:paraId="508315C8" w14:textId="77777777" w:rsidR="00396441" w:rsidRPr="00396441" w:rsidRDefault="00396441" w:rsidP="00396441">
      <w:pPr>
        <w:numPr>
          <w:ilvl w:val="1"/>
          <w:numId w:val="29"/>
        </w:numPr>
      </w:pPr>
      <w:r w:rsidRPr="00396441">
        <w:t>Create poll</w:t>
      </w:r>
    </w:p>
    <w:p w14:paraId="4FE78960" w14:textId="77777777" w:rsidR="00396441" w:rsidRPr="00396441" w:rsidRDefault="00396441" w:rsidP="00396441">
      <w:pPr>
        <w:numPr>
          <w:ilvl w:val="1"/>
          <w:numId w:val="29"/>
        </w:numPr>
      </w:pPr>
      <w:r w:rsidRPr="00396441">
        <w:t>Submit vote</w:t>
      </w:r>
    </w:p>
    <w:p w14:paraId="008DFB0D" w14:textId="77777777" w:rsidR="00396441" w:rsidRPr="00396441" w:rsidRDefault="00396441" w:rsidP="00396441">
      <w:pPr>
        <w:numPr>
          <w:ilvl w:val="1"/>
          <w:numId w:val="29"/>
        </w:numPr>
      </w:pPr>
      <w:r w:rsidRPr="00396441">
        <w:lastRenderedPageBreak/>
        <w:t>Get poll results</w:t>
      </w:r>
    </w:p>
    <w:p w14:paraId="61E4C6A9" w14:textId="77777777" w:rsidR="00396441" w:rsidRPr="00396441" w:rsidRDefault="00396441" w:rsidP="00396441">
      <w:pPr>
        <w:numPr>
          <w:ilvl w:val="0"/>
          <w:numId w:val="29"/>
        </w:numPr>
      </w:pPr>
      <w:r w:rsidRPr="00396441">
        <w:t>Connect pages to backend using Axios</w:t>
      </w:r>
    </w:p>
    <w:p w14:paraId="20A6304B" w14:textId="77777777" w:rsidR="00396441" w:rsidRPr="00396441" w:rsidRDefault="00396441" w:rsidP="00396441">
      <w:pPr>
        <w:numPr>
          <w:ilvl w:val="0"/>
          <w:numId w:val="29"/>
        </w:numPr>
      </w:pPr>
      <w:r w:rsidRPr="00396441">
        <w:t>Handle loading states and errors</w:t>
      </w:r>
    </w:p>
    <w:p w14:paraId="22976598" w14:textId="77777777" w:rsidR="00396441" w:rsidRPr="00396441" w:rsidRDefault="00396441" w:rsidP="00396441">
      <w:pPr>
        <w:numPr>
          <w:ilvl w:val="0"/>
          <w:numId w:val="29"/>
        </w:numPr>
      </w:pPr>
      <w:r w:rsidRPr="00396441">
        <w:t>Manage environment variables (.env)</w:t>
      </w:r>
    </w:p>
    <w:p w14:paraId="2521427A" w14:textId="77777777" w:rsidR="00396441" w:rsidRPr="00396441" w:rsidRDefault="00396441" w:rsidP="00396441">
      <w:pPr>
        <w:rPr>
          <w:b/>
          <w:bCs/>
        </w:rPr>
      </w:pPr>
      <w:r w:rsidRPr="00396441">
        <w:rPr>
          <w:b/>
          <w:bCs/>
        </w:rPr>
        <w:t>Deliverables:</w:t>
      </w:r>
    </w:p>
    <w:p w14:paraId="07FFF606" w14:textId="77777777" w:rsidR="00396441" w:rsidRPr="00396441" w:rsidRDefault="00396441" w:rsidP="00396441">
      <w:pPr>
        <w:numPr>
          <w:ilvl w:val="0"/>
          <w:numId w:val="30"/>
        </w:numPr>
      </w:pPr>
      <w:r w:rsidRPr="00396441">
        <w:t>Complete API integration</w:t>
      </w:r>
    </w:p>
    <w:p w14:paraId="018E0466" w14:textId="77777777" w:rsidR="00396441" w:rsidRPr="00396441" w:rsidRDefault="00396441" w:rsidP="00396441">
      <w:pPr>
        <w:numPr>
          <w:ilvl w:val="0"/>
          <w:numId w:val="30"/>
        </w:numPr>
      </w:pPr>
      <w:r w:rsidRPr="00396441">
        <w:t>Error handling + loading states</w:t>
      </w:r>
    </w:p>
    <w:p w14:paraId="404B63B8" w14:textId="77777777" w:rsidR="00396441" w:rsidRPr="00396441" w:rsidRDefault="00396441" w:rsidP="00396441">
      <w:pPr>
        <w:numPr>
          <w:ilvl w:val="0"/>
          <w:numId w:val="30"/>
        </w:numPr>
      </w:pPr>
      <w:r w:rsidRPr="00396441">
        <w:t>Reusable service functions</w:t>
      </w:r>
    </w:p>
    <w:p w14:paraId="273D5932" w14:textId="77777777" w:rsidR="00396441" w:rsidRPr="00396441" w:rsidRDefault="00765F5C" w:rsidP="00396441">
      <w:r>
        <w:pict w14:anchorId="0B1D373E">
          <v:rect id="_x0000_i1029" style="width:0;height:1.5pt" o:hralign="center" o:hrstd="t" o:hr="t" fillcolor="#a0a0a0" stroked="f"/>
        </w:pict>
      </w:r>
    </w:p>
    <w:p w14:paraId="77939FD0" w14:textId="42307575" w:rsidR="00396441" w:rsidRPr="00396441" w:rsidRDefault="00396441" w:rsidP="00396441">
      <w:pPr>
        <w:rPr>
          <w:b/>
          <w:bCs/>
        </w:rPr>
      </w:pPr>
      <w:r w:rsidRPr="00396441">
        <w:rPr>
          <w:rFonts w:ascii="Segoe UI Emoji" w:hAnsi="Segoe UI Emoji" w:cs="Segoe UI Emoji"/>
          <w:b/>
          <w:bCs/>
        </w:rPr>
        <w:t>🧩</w:t>
      </w:r>
      <w:r w:rsidRPr="00396441">
        <w:rPr>
          <w:b/>
          <w:bCs/>
        </w:rPr>
        <w:t xml:space="preserve"> 4. Developer 3 – Components &amp; Charts (Person D)</w:t>
      </w:r>
    </w:p>
    <w:p w14:paraId="7566E7CB" w14:textId="77777777" w:rsidR="00396441" w:rsidRPr="00396441" w:rsidRDefault="00396441" w:rsidP="00396441">
      <w:r w:rsidRPr="00396441">
        <w:t xml:space="preserve">Focus: </w:t>
      </w:r>
      <w:r w:rsidRPr="00396441">
        <w:rPr>
          <w:b/>
          <w:bCs/>
        </w:rPr>
        <w:t>Reusable components + Results chart</w:t>
      </w:r>
    </w:p>
    <w:p w14:paraId="07D7530E" w14:textId="77777777" w:rsidR="00396441" w:rsidRPr="00396441" w:rsidRDefault="00396441" w:rsidP="00396441">
      <w:pPr>
        <w:rPr>
          <w:b/>
          <w:bCs/>
        </w:rPr>
      </w:pPr>
      <w:r w:rsidRPr="00396441">
        <w:rPr>
          <w:b/>
          <w:bCs/>
        </w:rPr>
        <w:t>Responsibilities:</w:t>
      </w:r>
    </w:p>
    <w:p w14:paraId="6A9A00BF" w14:textId="77777777" w:rsidR="00396441" w:rsidRPr="00396441" w:rsidRDefault="00396441" w:rsidP="00396441">
      <w:pPr>
        <w:numPr>
          <w:ilvl w:val="0"/>
          <w:numId w:val="31"/>
        </w:numPr>
      </w:pPr>
      <w:r w:rsidRPr="00396441">
        <w:t>Build components in:</w:t>
      </w:r>
    </w:p>
    <w:p w14:paraId="311B9639" w14:textId="77777777" w:rsidR="00396441" w:rsidRPr="00396441" w:rsidRDefault="00396441" w:rsidP="00396441">
      <w:pPr>
        <w:numPr>
          <w:ilvl w:val="0"/>
          <w:numId w:val="31"/>
        </w:numPr>
      </w:pPr>
      <w:proofErr w:type="spellStart"/>
      <w:r w:rsidRPr="00396441">
        <w:t>src</w:t>
      </w:r>
      <w:proofErr w:type="spellEnd"/>
      <w:r w:rsidRPr="00396441">
        <w:t>/components/common/</w:t>
      </w:r>
    </w:p>
    <w:p w14:paraId="0A5EE5B2" w14:textId="77777777" w:rsidR="00396441" w:rsidRPr="00396441" w:rsidRDefault="00396441" w:rsidP="00396441">
      <w:pPr>
        <w:numPr>
          <w:ilvl w:val="0"/>
          <w:numId w:val="31"/>
        </w:numPr>
      </w:pPr>
      <w:proofErr w:type="spellStart"/>
      <w:r w:rsidRPr="00396441">
        <w:t>src</w:t>
      </w:r>
      <w:proofErr w:type="spellEnd"/>
      <w:r w:rsidRPr="00396441">
        <w:t>/components/</w:t>
      </w:r>
      <w:proofErr w:type="spellStart"/>
      <w:r w:rsidRPr="00396441">
        <w:t>CreatePoll</w:t>
      </w:r>
      <w:proofErr w:type="spellEnd"/>
      <w:r w:rsidRPr="00396441">
        <w:t>/</w:t>
      </w:r>
    </w:p>
    <w:p w14:paraId="759EA119" w14:textId="77777777" w:rsidR="00396441" w:rsidRPr="00396441" w:rsidRDefault="00396441" w:rsidP="00396441">
      <w:pPr>
        <w:numPr>
          <w:ilvl w:val="0"/>
          <w:numId w:val="31"/>
        </w:numPr>
      </w:pPr>
      <w:proofErr w:type="spellStart"/>
      <w:r w:rsidRPr="00396441">
        <w:t>src</w:t>
      </w:r>
      <w:proofErr w:type="spellEnd"/>
      <w:r w:rsidRPr="00396441">
        <w:t>/components/</w:t>
      </w:r>
      <w:proofErr w:type="spellStart"/>
      <w:r w:rsidRPr="00396441">
        <w:t>VotePage</w:t>
      </w:r>
      <w:proofErr w:type="spellEnd"/>
      <w:r w:rsidRPr="00396441">
        <w:t>/</w:t>
      </w:r>
    </w:p>
    <w:p w14:paraId="61972834" w14:textId="77777777" w:rsidR="00396441" w:rsidRPr="00396441" w:rsidRDefault="00396441" w:rsidP="00396441">
      <w:pPr>
        <w:numPr>
          <w:ilvl w:val="0"/>
          <w:numId w:val="31"/>
        </w:numPr>
      </w:pPr>
      <w:proofErr w:type="spellStart"/>
      <w:r w:rsidRPr="00396441">
        <w:t>src</w:t>
      </w:r>
      <w:proofErr w:type="spellEnd"/>
      <w:r w:rsidRPr="00396441">
        <w:t>/components/Results/</w:t>
      </w:r>
    </w:p>
    <w:p w14:paraId="7EEE30EC" w14:textId="77777777" w:rsidR="00396441" w:rsidRPr="00396441" w:rsidRDefault="00396441" w:rsidP="00396441">
      <w:pPr>
        <w:numPr>
          <w:ilvl w:val="0"/>
          <w:numId w:val="31"/>
        </w:numPr>
      </w:pPr>
      <w:r w:rsidRPr="00396441">
        <w:t>Implement charts using:</w:t>
      </w:r>
    </w:p>
    <w:p w14:paraId="12D7CC5E" w14:textId="77777777" w:rsidR="00396441" w:rsidRPr="00396441" w:rsidRDefault="00396441" w:rsidP="00396441">
      <w:pPr>
        <w:numPr>
          <w:ilvl w:val="1"/>
          <w:numId w:val="31"/>
        </w:numPr>
      </w:pPr>
      <w:r w:rsidRPr="00396441">
        <w:t>Chart.js</w:t>
      </w:r>
    </w:p>
    <w:p w14:paraId="7BC7E4B9" w14:textId="77777777" w:rsidR="00396441" w:rsidRPr="00396441" w:rsidRDefault="00396441" w:rsidP="00396441">
      <w:pPr>
        <w:numPr>
          <w:ilvl w:val="1"/>
          <w:numId w:val="31"/>
        </w:numPr>
      </w:pPr>
      <w:r w:rsidRPr="00396441">
        <w:t>react-chartjs-2</w:t>
      </w:r>
    </w:p>
    <w:p w14:paraId="3E9E7E59" w14:textId="77777777" w:rsidR="00396441" w:rsidRPr="00396441" w:rsidRDefault="00396441" w:rsidP="00396441">
      <w:pPr>
        <w:numPr>
          <w:ilvl w:val="0"/>
          <w:numId w:val="31"/>
        </w:numPr>
      </w:pPr>
      <w:r w:rsidRPr="00396441">
        <w:t>Create reusable UI components:</w:t>
      </w:r>
    </w:p>
    <w:p w14:paraId="616200F6" w14:textId="77777777" w:rsidR="00396441" w:rsidRPr="00396441" w:rsidRDefault="00396441" w:rsidP="00396441">
      <w:pPr>
        <w:numPr>
          <w:ilvl w:val="1"/>
          <w:numId w:val="31"/>
        </w:numPr>
      </w:pPr>
      <w:r w:rsidRPr="00396441">
        <w:t>Button</w:t>
      </w:r>
    </w:p>
    <w:p w14:paraId="07CBB509" w14:textId="77777777" w:rsidR="00396441" w:rsidRPr="00396441" w:rsidRDefault="00396441" w:rsidP="00396441">
      <w:pPr>
        <w:numPr>
          <w:ilvl w:val="1"/>
          <w:numId w:val="31"/>
        </w:numPr>
      </w:pPr>
      <w:r w:rsidRPr="00396441">
        <w:t>Input</w:t>
      </w:r>
    </w:p>
    <w:p w14:paraId="2CECE1AD" w14:textId="77777777" w:rsidR="00396441" w:rsidRPr="00396441" w:rsidRDefault="00396441" w:rsidP="00396441">
      <w:pPr>
        <w:numPr>
          <w:ilvl w:val="1"/>
          <w:numId w:val="31"/>
        </w:numPr>
      </w:pPr>
      <w:r w:rsidRPr="00396441">
        <w:t>Select</w:t>
      </w:r>
    </w:p>
    <w:p w14:paraId="169A87A9" w14:textId="77777777" w:rsidR="00396441" w:rsidRPr="00396441" w:rsidRDefault="00396441" w:rsidP="00396441">
      <w:pPr>
        <w:numPr>
          <w:ilvl w:val="1"/>
          <w:numId w:val="31"/>
        </w:numPr>
      </w:pPr>
      <w:r w:rsidRPr="00396441">
        <w:t>Card</w:t>
      </w:r>
    </w:p>
    <w:p w14:paraId="415321C1" w14:textId="77777777" w:rsidR="00396441" w:rsidRPr="00396441" w:rsidRDefault="00396441" w:rsidP="00396441">
      <w:pPr>
        <w:numPr>
          <w:ilvl w:val="1"/>
          <w:numId w:val="31"/>
        </w:numPr>
      </w:pPr>
      <w:r w:rsidRPr="00396441">
        <w:t>Loader</w:t>
      </w:r>
    </w:p>
    <w:p w14:paraId="2D42CE45" w14:textId="77777777" w:rsidR="00396441" w:rsidRPr="00396441" w:rsidRDefault="00396441" w:rsidP="00396441">
      <w:pPr>
        <w:rPr>
          <w:b/>
          <w:bCs/>
        </w:rPr>
      </w:pPr>
      <w:r w:rsidRPr="00396441">
        <w:rPr>
          <w:b/>
          <w:bCs/>
        </w:rPr>
        <w:t>Deliverables:</w:t>
      </w:r>
    </w:p>
    <w:p w14:paraId="76EFE8C8" w14:textId="77777777" w:rsidR="00396441" w:rsidRPr="00396441" w:rsidRDefault="00396441" w:rsidP="00396441">
      <w:pPr>
        <w:numPr>
          <w:ilvl w:val="0"/>
          <w:numId w:val="32"/>
        </w:numPr>
      </w:pPr>
      <w:r w:rsidRPr="00396441">
        <w:t>Reusable component library</w:t>
      </w:r>
    </w:p>
    <w:p w14:paraId="6CC237F1" w14:textId="0481F918" w:rsidR="00396441" w:rsidRPr="00396441" w:rsidRDefault="00396441" w:rsidP="00396441">
      <w:pPr>
        <w:numPr>
          <w:ilvl w:val="0"/>
          <w:numId w:val="32"/>
        </w:numPr>
      </w:pPr>
      <w:r w:rsidRPr="00396441">
        <w:t>Functional charts on Results</w:t>
      </w:r>
      <w:r>
        <w:t xml:space="preserve"> </w:t>
      </w:r>
      <w:r w:rsidRPr="00396441">
        <w:t>Page</w:t>
      </w:r>
    </w:p>
    <w:p w14:paraId="71E8F8FB" w14:textId="77777777" w:rsidR="00396441" w:rsidRDefault="00396441" w:rsidP="00396441">
      <w:pPr>
        <w:numPr>
          <w:ilvl w:val="0"/>
          <w:numId w:val="32"/>
        </w:numPr>
      </w:pPr>
      <w:r w:rsidRPr="00396441">
        <w:t>Responsive UI elements</w:t>
      </w:r>
    </w:p>
    <w:p w14:paraId="589C0495" w14:textId="77777777" w:rsidR="005A6402" w:rsidRDefault="005A6402" w:rsidP="005A6402"/>
    <w:p w14:paraId="700E76C0" w14:textId="77777777" w:rsidR="005A6402" w:rsidRDefault="005A6402" w:rsidP="005A6402"/>
    <w:p w14:paraId="5D936AB7" w14:textId="77777777" w:rsidR="005A6402" w:rsidRPr="00396441" w:rsidRDefault="005A6402" w:rsidP="005A6402"/>
    <w:p w14:paraId="11A4ACB3" w14:textId="77777777" w:rsidR="00396441" w:rsidRPr="00396441" w:rsidRDefault="00765F5C" w:rsidP="00396441">
      <w:r>
        <w:pict w14:anchorId="7ADCFC98">
          <v:rect id="_x0000_i1030" style="width:0;height:1.5pt" o:hralign="center" o:hrstd="t" o:hr="t" fillcolor="#a0a0a0" stroked="f"/>
        </w:pict>
      </w:r>
    </w:p>
    <w:p w14:paraId="7581F7B6" w14:textId="77777777" w:rsidR="00396441" w:rsidRPr="00396441" w:rsidRDefault="00396441" w:rsidP="00396441">
      <w:pPr>
        <w:rPr>
          <w:b/>
          <w:bCs/>
        </w:rPr>
      </w:pPr>
      <w:r w:rsidRPr="00396441">
        <w:rPr>
          <w:rFonts w:ascii="Segoe UI Emoji" w:hAnsi="Segoe UI Emoji" w:cs="Segoe UI Emoji"/>
          <w:b/>
          <w:bCs/>
        </w:rPr>
        <w:t>🚀</w:t>
      </w:r>
      <w:r w:rsidRPr="00396441">
        <w:rPr>
          <w:b/>
          <w:bCs/>
        </w:rPr>
        <w:t xml:space="preserve"> Collaboration Workflow (Very Important)</w:t>
      </w:r>
    </w:p>
    <w:p w14:paraId="1608F329" w14:textId="77777777" w:rsidR="00396441" w:rsidRPr="00396441" w:rsidRDefault="00396441" w:rsidP="00396441">
      <w:pPr>
        <w:rPr>
          <w:b/>
          <w:bCs/>
        </w:rPr>
      </w:pPr>
      <w:r w:rsidRPr="00396441">
        <w:rPr>
          <w:b/>
          <w:bCs/>
        </w:rPr>
        <w:t>Step 1 — UI/UX Designer completes Figma</w:t>
      </w:r>
    </w:p>
    <w:p w14:paraId="7065310D" w14:textId="77777777" w:rsidR="00396441" w:rsidRPr="00396441" w:rsidRDefault="00396441" w:rsidP="00396441">
      <w:r w:rsidRPr="00396441">
        <w:t>Developers must not start until UI is ready.</w:t>
      </w:r>
    </w:p>
    <w:p w14:paraId="7517B2A9" w14:textId="77777777" w:rsidR="00396441" w:rsidRPr="00396441" w:rsidRDefault="00765F5C" w:rsidP="00396441">
      <w:r>
        <w:pict w14:anchorId="0AD34078">
          <v:rect id="_x0000_i1031" style="width:0;height:1.5pt" o:hralign="center" o:hrstd="t" o:hr="t" fillcolor="#a0a0a0" stroked="f"/>
        </w:pict>
      </w:r>
    </w:p>
    <w:p w14:paraId="292DEFD0" w14:textId="77777777" w:rsidR="00396441" w:rsidRPr="00396441" w:rsidRDefault="00396441" w:rsidP="00396441">
      <w:pPr>
        <w:rPr>
          <w:b/>
          <w:bCs/>
        </w:rPr>
      </w:pPr>
      <w:r w:rsidRPr="00396441">
        <w:rPr>
          <w:b/>
          <w:bCs/>
        </w:rPr>
        <w:t>Step 2 — Each developer creates their own branch</w:t>
      </w:r>
    </w:p>
    <w:p w14:paraId="6255C01F" w14:textId="77777777" w:rsidR="00396441" w:rsidRPr="00396441" w:rsidRDefault="00396441" w:rsidP="00396441">
      <w:r w:rsidRPr="00396441">
        <w:t>Example:</w:t>
      </w:r>
    </w:p>
    <w:p w14:paraId="0EB862FF" w14:textId="77777777" w:rsidR="00396441" w:rsidRPr="00396441" w:rsidRDefault="00396441" w:rsidP="00396441">
      <w:r w:rsidRPr="00396441">
        <w:t>dev-b-pages</w:t>
      </w:r>
    </w:p>
    <w:p w14:paraId="52BA7C2B" w14:textId="77777777" w:rsidR="00396441" w:rsidRPr="00396441" w:rsidRDefault="00396441" w:rsidP="00396441">
      <w:r w:rsidRPr="00396441">
        <w:t>dev-c-services</w:t>
      </w:r>
    </w:p>
    <w:p w14:paraId="573A6BEA" w14:textId="77777777" w:rsidR="00396441" w:rsidRPr="00396441" w:rsidRDefault="00396441" w:rsidP="00396441">
      <w:r w:rsidRPr="00396441">
        <w:t>dev-d-components</w:t>
      </w:r>
    </w:p>
    <w:p w14:paraId="774AD83B" w14:textId="77777777" w:rsidR="00396441" w:rsidRPr="00396441" w:rsidRDefault="00765F5C" w:rsidP="00396441">
      <w:r>
        <w:pict w14:anchorId="655CE8C6">
          <v:rect id="_x0000_i1032" style="width:0;height:1.5pt" o:hralign="center" o:hrstd="t" o:hr="t" fillcolor="#a0a0a0" stroked="f"/>
        </w:pict>
      </w:r>
    </w:p>
    <w:p w14:paraId="0D5642AD" w14:textId="77777777" w:rsidR="00396441" w:rsidRPr="00396441" w:rsidRDefault="00396441" w:rsidP="00396441">
      <w:pPr>
        <w:rPr>
          <w:b/>
          <w:bCs/>
        </w:rPr>
      </w:pPr>
      <w:r w:rsidRPr="00396441">
        <w:rPr>
          <w:b/>
          <w:bCs/>
        </w:rPr>
        <w:t>Step 3 — Push code to GitHub only via Pull Requests</w:t>
      </w:r>
    </w:p>
    <w:p w14:paraId="4148A869" w14:textId="77777777" w:rsidR="00396441" w:rsidRPr="00396441" w:rsidRDefault="00396441" w:rsidP="00396441">
      <w:pPr>
        <w:numPr>
          <w:ilvl w:val="0"/>
          <w:numId w:val="33"/>
        </w:numPr>
      </w:pPr>
      <w:r w:rsidRPr="00396441">
        <w:t>Create branch</w:t>
      </w:r>
    </w:p>
    <w:p w14:paraId="1B719B83" w14:textId="77777777" w:rsidR="00396441" w:rsidRPr="00396441" w:rsidRDefault="00396441" w:rsidP="00396441">
      <w:pPr>
        <w:numPr>
          <w:ilvl w:val="0"/>
          <w:numId w:val="33"/>
        </w:numPr>
      </w:pPr>
      <w:r w:rsidRPr="00396441">
        <w:t>Implement feature</w:t>
      </w:r>
    </w:p>
    <w:p w14:paraId="7067C27C" w14:textId="77777777" w:rsidR="00396441" w:rsidRPr="00396441" w:rsidRDefault="00396441" w:rsidP="00396441">
      <w:pPr>
        <w:numPr>
          <w:ilvl w:val="0"/>
          <w:numId w:val="33"/>
        </w:numPr>
      </w:pPr>
      <w:r w:rsidRPr="00396441">
        <w:t>Push</w:t>
      </w:r>
    </w:p>
    <w:p w14:paraId="579CFD57" w14:textId="77777777" w:rsidR="00396441" w:rsidRPr="00396441" w:rsidRDefault="00396441" w:rsidP="00396441">
      <w:pPr>
        <w:numPr>
          <w:ilvl w:val="0"/>
          <w:numId w:val="33"/>
        </w:numPr>
      </w:pPr>
      <w:r w:rsidRPr="00396441">
        <w:lastRenderedPageBreak/>
        <w:t>Submit PR</w:t>
      </w:r>
    </w:p>
    <w:p w14:paraId="3CAFDAD5" w14:textId="77777777" w:rsidR="00396441" w:rsidRPr="00396441" w:rsidRDefault="00396441" w:rsidP="00396441">
      <w:pPr>
        <w:numPr>
          <w:ilvl w:val="0"/>
          <w:numId w:val="33"/>
        </w:numPr>
      </w:pPr>
      <w:r w:rsidRPr="00396441">
        <w:t>Team reviews</w:t>
      </w:r>
    </w:p>
    <w:p w14:paraId="416AEA41" w14:textId="77777777" w:rsidR="00396441" w:rsidRPr="00396441" w:rsidRDefault="00396441" w:rsidP="00396441">
      <w:pPr>
        <w:numPr>
          <w:ilvl w:val="0"/>
          <w:numId w:val="33"/>
        </w:numPr>
      </w:pPr>
      <w:r w:rsidRPr="00396441">
        <w:t>Merge</w:t>
      </w:r>
    </w:p>
    <w:p w14:paraId="3DA9A764" w14:textId="77777777" w:rsidR="00396441" w:rsidRPr="00396441" w:rsidRDefault="00765F5C" w:rsidP="00396441">
      <w:r>
        <w:pict w14:anchorId="385AE213">
          <v:rect id="_x0000_i1033" style="width:0;height:1.5pt" o:hralign="center" o:hrstd="t" o:hr="t" fillcolor="#a0a0a0" stroked="f"/>
        </w:pict>
      </w:r>
    </w:p>
    <w:p w14:paraId="308770C2" w14:textId="77777777" w:rsidR="00396441" w:rsidRPr="00396441" w:rsidRDefault="00396441" w:rsidP="00396441">
      <w:pPr>
        <w:rPr>
          <w:b/>
          <w:bCs/>
        </w:rPr>
      </w:pPr>
      <w:r w:rsidRPr="00396441">
        <w:rPr>
          <w:b/>
          <w:bCs/>
        </w:rPr>
        <w:t>Step 4 — Weekly or bi-weekly check-ins (online or in-person)</w:t>
      </w:r>
    </w:p>
    <w:p w14:paraId="56FD9C9D" w14:textId="77777777" w:rsidR="00396441" w:rsidRPr="00396441" w:rsidRDefault="00396441" w:rsidP="00396441">
      <w:pPr>
        <w:numPr>
          <w:ilvl w:val="0"/>
          <w:numId w:val="34"/>
        </w:numPr>
      </w:pPr>
      <w:r w:rsidRPr="00396441">
        <w:t>Review progress</w:t>
      </w:r>
    </w:p>
    <w:p w14:paraId="5A6E2094" w14:textId="77777777" w:rsidR="00396441" w:rsidRPr="00396441" w:rsidRDefault="00396441" w:rsidP="00396441">
      <w:pPr>
        <w:numPr>
          <w:ilvl w:val="0"/>
          <w:numId w:val="34"/>
        </w:numPr>
      </w:pPr>
      <w:r w:rsidRPr="00396441">
        <w:t>Update tasks</w:t>
      </w:r>
    </w:p>
    <w:p w14:paraId="4DE4BD09" w14:textId="77777777" w:rsidR="00396441" w:rsidRPr="00396441" w:rsidRDefault="00396441" w:rsidP="00396441">
      <w:pPr>
        <w:numPr>
          <w:ilvl w:val="0"/>
          <w:numId w:val="34"/>
        </w:numPr>
      </w:pPr>
      <w:r w:rsidRPr="00396441">
        <w:t>Fix blockers</w:t>
      </w:r>
    </w:p>
    <w:p w14:paraId="5B34D1FE" w14:textId="77777777" w:rsidR="00396441" w:rsidRPr="00396441" w:rsidRDefault="00765F5C" w:rsidP="00396441">
      <w:r>
        <w:pict w14:anchorId="119FCD32">
          <v:rect id="_x0000_i1034" style="width:0;height:1.5pt" o:hralign="center" o:hrstd="t" o:hr="t" fillcolor="#a0a0a0" stroked="f"/>
        </w:pict>
      </w:r>
    </w:p>
    <w:p w14:paraId="1468E14E" w14:textId="77777777" w:rsidR="00396441" w:rsidRPr="00396441" w:rsidRDefault="00396441" w:rsidP="00396441">
      <w:pPr>
        <w:rPr>
          <w:b/>
          <w:bCs/>
        </w:rPr>
      </w:pPr>
      <w:r w:rsidRPr="00396441">
        <w:rPr>
          <w:rFonts w:ascii="Segoe UI Emoji" w:hAnsi="Segoe UI Emoji" w:cs="Segoe UI Emoji"/>
          <w:b/>
          <w:bCs/>
        </w:rPr>
        <w:t>📌</w:t>
      </w:r>
      <w:r w:rsidRPr="00396441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863"/>
        <w:gridCol w:w="2372"/>
      </w:tblGrid>
      <w:tr w:rsidR="00396441" w:rsidRPr="00396441" w14:paraId="280B0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8339F" w14:textId="77777777" w:rsidR="00396441" w:rsidRPr="00396441" w:rsidRDefault="00396441" w:rsidP="00396441">
            <w:pPr>
              <w:rPr>
                <w:b/>
                <w:bCs/>
              </w:rPr>
            </w:pPr>
            <w:r w:rsidRPr="0039644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8011CC5" w14:textId="77777777" w:rsidR="00396441" w:rsidRPr="00396441" w:rsidRDefault="00396441" w:rsidP="00396441">
            <w:pPr>
              <w:rPr>
                <w:b/>
                <w:bCs/>
              </w:rPr>
            </w:pPr>
            <w:r w:rsidRPr="00396441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0DB9B2BF" w14:textId="77777777" w:rsidR="00396441" w:rsidRPr="00396441" w:rsidRDefault="00396441" w:rsidP="00396441">
            <w:pPr>
              <w:rPr>
                <w:b/>
                <w:bCs/>
              </w:rPr>
            </w:pPr>
            <w:r w:rsidRPr="00396441">
              <w:rPr>
                <w:b/>
                <w:bCs/>
              </w:rPr>
              <w:t>Responsibilities</w:t>
            </w:r>
          </w:p>
        </w:tc>
      </w:tr>
      <w:tr w:rsidR="00396441" w:rsidRPr="00396441" w14:paraId="76E99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F221" w14:textId="77777777" w:rsidR="00396441" w:rsidRPr="00396441" w:rsidRDefault="00396441" w:rsidP="00396441">
            <w:r w:rsidRPr="00396441">
              <w:t>UI/UX Designer</w:t>
            </w:r>
          </w:p>
        </w:tc>
        <w:tc>
          <w:tcPr>
            <w:tcW w:w="0" w:type="auto"/>
            <w:vAlign w:val="center"/>
            <w:hideMark/>
          </w:tcPr>
          <w:p w14:paraId="19EEAF16" w14:textId="77777777" w:rsidR="00396441" w:rsidRPr="00396441" w:rsidRDefault="00396441" w:rsidP="00396441">
            <w:r w:rsidRPr="00396441">
              <w:t>Person A</w:t>
            </w:r>
          </w:p>
        </w:tc>
        <w:tc>
          <w:tcPr>
            <w:tcW w:w="0" w:type="auto"/>
            <w:vAlign w:val="center"/>
            <w:hideMark/>
          </w:tcPr>
          <w:p w14:paraId="74BFA353" w14:textId="77777777" w:rsidR="00396441" w:rsidRPr="00396441" w:rsidRDefault="00396441" w:rsidP="00396441">
            <w:r w:rsidRPr="00396441">
              <w:t>Full Figma UI + assets</w:t>
            </w:r>
          </w:p>
        </w:tc>
      </w:tr>
      <w:tr w:rsidR="00396441" w:rsidRPr="00396441" w14:paraId="3B4D1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C3690" w14:textId="77777777" w:rsidR="00396441" w:rsidRPr="00396441" w:rsidRDefault="00396441" w:rsidP="00396441">
            <w:r w:rsidRPr="00396441">
              <w:t>Developer 1</w:t>
            </w:r>
          </w:p>
        </w:tc>
        <w:tc>
          <w:tcPr>
            <w:tcW w:w="0" w:type="auto"/>
            <w:vAlign w:val="center"/>
            <w:hideMark/>
          </w:tcPr>
          <w:p w14:paraId="07563584" w14:textId="77777777" w:rsidR="00396441" w:rsidRPr="00396441" w:rsidRDefault="00396441" w:rsidP="00396441">
            <w:r w:rsidRPr="00396441">
              <w:t>Person B</w:t>
            </w:r>
          </w:p>
        </w:tc>
        <w:tc>
          <w:tcPr>
            <w:tcW w:w="0" w:type="auto"/>
            <w:vAlign w:val="center"/>
            <w:hideMark/>
          </w:tcPr>
          <w:p w14:paraId="114FBE88" w14:textId="77777777" w:rsidR="00396441" w:rsidRPr="00396441" w:rsidRDefault="00396441" w:rsidP="00396441">
            <w:r w:rsidRPr="00396441">
              <w:t>Pages &amp; routing</w:t>
            </w:r>
          </w:p>
        </w:tc>
      </w:tr>
      <w:tr w:rsidR="00396441" w:rsidRPr="00396441" w14:paraId="5E818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4A2F" w14:textId="77777777" w:rsidR="00396441" w:rsidRPr="00396441" w:rsidRDefault="00396441" w:rsidP="00396441">
            <w:r w:rsidRPr="00396441">
              <w:t>Developer 2</w:t>
            </w:r>
          </w:p>
        </w:tc>
        <w:tc>
          <w:tcPr>
            <w:tcW w:w="0" w:type="auto"/>
            <w:vAlign w:val="center"/>
            <w:hideMark/>
          </w:tcPr>
          <w:p w14:paraId="4AF49F6D" w14:textId="77777777" w:rsidR="00396441" w:rsidRPr="00396441" w:rsidRDefault="00396441" w:rsidP="00396441">
            <w:r w:rsidRPr="00396441">
              <w:t>Person C</w:t>
            </w:r>
          </w:p>
        </w:tc>
        <w:tc>
          <w:tcPr>
            <w:tcW w:w="0" w:type="auto"/>
            <w:vAlign w:val="center"/>
            <w:hideMark/>
          </w:tcPr>
          <w:p w14:paraId="2594F4D6" w14:textId="77777777" w:rsidR="00396441" w:rsidRPr="00396441" w:rsidRDefault="00396441" w:rsidP="00396441">
            <w:r w:rsidRPr="00396441">
              <w:t>API services &amp; integration</w:t>
            </w:r>
          </w:p>
        </w:tc>
      </w:tr>
      <w:tr w:rsidR="00396441" w:rsidRPr="00396441" w14:paraId="4F330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D350" w14:textId="77777777" w:rsidR="00396441" w:rsidRPr="00396441" w:rsidRDefault="00396441" w:rsidP="00396441">
            <w:r w:rsidRPr="00396441">
              <w:t>Developer 3</w:t>
            </w:r>
          </w:p>
        </w:tc>
        <w:tc>
          <w:tcPr>
            <w:tcW w:w="0" w:type="auto"/>
            <w:vAlign w:val="center"/>
            <w:hideMark/>
          </w:tcPr>
          <w:p w14:paraId="6B577E46" w14:textId="77777777" w:rsidR="00396441" w:rsidRPr="00396441" w:rsidRDefault="00396441" w:rsidP="00396441">
            <w:r w:rsidRPr="00396441">
              <w:t>Person D</w:t>
            </w:r>
          </w:p>
        </w:tc>
        <w:tc>
          <w:tcPr>
            <w:tcW w:w="0" w:type="auto"/>
            <w:vAlign w:val="center"/>
            <w:hideMark/>
          </w:tcPr>
          <w:p w14:paraId="169437F2" w14:textId="77777777" w:rsidR="00396441" w:rsidRPr="00396441" w:rsidRDefault="00396441" w:rsidP="00396441">
            <w:r w:rsidRPr="00396441">
              <w:t>Components + Charts</w:t>
            </w:r>
          </w:p>
        </w:tc>
      </w:tr>
    </w:tbl>
    <w:p w14:paraId="487D4260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AA431A0"/>
    <w:multiLevelType w:val="multilevel"/>
    <w:tmpl w:val="F0EE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937FB"/>
    <w:multiLevelType w:val="multilevel"/>
    <w:tmpl w:val="B266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9D0D37"/>
    <w:multiLevelType w:val="multilevel"/>
    <w:tmpl w:val="6D44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D6D6F"/>
    <w:multiLevelType w:val="multilevel"/>
    <w:tmpl w:val="32A8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03C6F6F"/>
    <w:multiLevelType w:val="multilevel"/>
    <w:tmpl w:val="6F8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C7A77"/>
    <w:multiLevelType w:val="multilevel"/>
    <w:tmpl w:val="D158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62A473DF"/>
    <w:multiLevelType w:val="multilevel"/>
    <w:tmpl w:val="05A4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E026C8"/>
    <w:multiLevelType w:val="multilevel"/>
    <w:tmpl w:val="0A8C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B3454"/>
    <w:multiLevelType w:val="multilevel"/>
    <w:tmpl w:val="6FD8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C36721E"/>
    <w:multiLevelType w:val="multilevel"/>
    <w:tmpl w:val="691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7B2706"/>
    <w:multiLevelType w:val="multilevel"/>
    <w:tmpl w:val="9BB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4137303">
    <w:abstractNumId w:val="25"/>
  </w:num>
  <w:num w:numId="2" w16cid:durableId="1018312017">
    <w:abstractNumId w:val="12"/>
  </w:num>
  <w:num w:numId="3" w16cid:durableId="765154523">
    <w:abstractNumId w:val="10"/>
  </w:num>
  <w:num w:numId="4" w16cid:durableId="1331832250">
    <w:abstractNumId w:val="30"/>
  </w:num>
  <w:num w:numId="5" w16cid:durableId="180363304">
    <w:abstractNumId w:val="13"/>
  </w:num>
  <w:num w:numId="6" w16cid:durableId="900942562">
    <w:abstractNumId w:val="20"/>
  </w:num>
  <w:num w:numId="7" w16cid:durableId="1693337390">
    <w:abstractNumId w:val="24"/>
  </w:num>
  <w:num w:numId="8" w16cid:durableId="1200436319">
    <w:abstractNumId w:val="9"/>
  </w:num>
  <w:num w:numId="9" w16cid:durableId="1296325617">
    <w:abstractNumId w:val="7"/>
  </w:num>
  <w:num w:numId="10" w16cid:durableId="1605646984">
    <w:abstractNumId w:val="6"/>
  </w:num>
  <w:num w:numId="11" w16cid:durableId="1040016495">
    <w:abstractNumId w:val="5"/>
  </w:num>
  <w:num w:numId="12" w16cid:durableId="113720470">
    <w:abstractNumId w:val="4"/>
  </w:num>
  <w:num w:numId="13" w16cid:durableId="44911769">
    <w:abstractNumId w:val="8"/>
  </w:num>
  <w:num w:numId="14" w16cid:durableId="558444615">
    <w:abstractNumId w:val="3"/>
  </w:num>
  <w:num w:numId="15" w16cid:durableId="648634888">
    <w:abstractNumId w:val="2"/>
  </w:num>
  <w:num w:numId="16" w16cid:durableId="1423334168">
    <w:abstractNumId w:val="1"/>
  </w:num>
  <w:num w:numId="17" w16cid:durableId="136604419">
    <w:abstractNumId w:val="0"/>
  </w:num>
  <w:num w:numId="18" w16cid:durableId="6105660">
    <w:abstractNumId w:val="18"/>
  </w:num>
  <w:num w:numId="19" w16cid:durableId="4868264">
    <w:abstractNumId w:val="19"/>
  </w:num>
  <w:num w:numId="20" w16cid:durableId="713391335">
    <w:abstractNumId w:val="26"/>
  </w:num>
  <w:num w:numId="21" w16cid:durableId="1238247165">
    <w:abstractNumId w:val="23"/>
  </w:num>
  <w:num w:numId="22" w16cid:durableId="1531918277">
    <w:abstractNumId w:val="11"/>
  </w:num>
  <w:num w:numId="23" w16cid:durableId="1365669245">
    <w:abstractNumId w:val="33"/>
  </w:num>
  <w:num w:numId="24" w16cid:durableId="1406950894">
    <w:abstractNumId w:val="22"/>
  </w:num>
  <w:num w:numId="25" w16cid:durableId="770247526">
    <w:abstractNumId w:val="21"/>
  </w:num>
  <w:num w:numId="26" w16cid:durableId="1910456778">
    <w:abstractNumId w:val="28"/>
  </w:num>
  <w:num w:numId="27" w16cid:durableId="1045063989">
    <w:abstractNumId w:val="14"/>
  </w:num>
  <w:num w:numId="28" w16cid:durableId="257182900">
    <w:abstractNumId w:val="29"/>
  </w:num>
  <w:num w:numId="29" w16cid:durableId="447969859">
    <w:abstractNumId w:val="27"/>
  </w:num>
  <w:num w:numId="30" w16cid:durableId="1828739594">
    <w:abstractNumId w:val="16"/>
  </w:num>
  <w:num w:numId="31" w16cid:durableId="853885860">
    <w:abstractNumId w:val="32"/>
  </w:num>
  <w:num w:numId="32" w16cid:durableId="1670016514">
    <w:abstractNumId w:val="17"/>
  </w:num>
  <w:num w:numId="33" w16cid:durableId="1075665205">
    <w:abstractNumId w:val="15"/>
  </w:num>
  <w:num w:numId="34" w16cid:durableId="180146197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41"/>
    <w:rsid w:val="00241235"/>
    <w:rsid w:val="003378C8"/>
    <w:rsid w:val="00396441"/>
    <w:rsid w:val="005A6402"/>
    <w:rsid w:val="005E3A9A"/>
    <w:rsid w:val="00645252"/>
    <w:rsid w:val="006D3D74"/>
    <w:rsid w:val="006E6231"/>
    <w:rsid w:val="00765F5C"/>
    <w:rsid w:val="0083569A"/>
    <w:rsid w:val="00A9204E"/>
    <w:rsid w:val="00BD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BB6CD4A"/>
  <w15:chartTrackingRefBased/>
  <w15:docId w15:val="{CB149419-155E-456D-BF4D-8583056C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-TECH\AppData\Local\Microsoft\Office\16.0\DTS\en-US%7b8187592E-BB28-41D0-ABB3-EF188282B015%7d\%7bE00646E4-AD4F-444C-B8B5-763EA984AAC0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{E00646E4-AD4F-444C-B8B5-763EA984AAC0}TF2de6fc23-48e8-448b-960e-1bdc6e9248ab4ef8d1ac_win32-7424dd8ab5ea.dotx</Template>
  <TotalTime>25</TotalTime>
  <Pages>3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BI-TECH</dc:creator>
  <cp:keywords/>
  <dc:description/>
  <cp:lastModifiedBy>Issah Issahak</cp:lastModifiedBy>
  <cp:revision>2</cp:revision>
  <dcterms:created xsi:type="dcterms:W3CDTF">2025-11-19T21:59:00Z</dcterms:created>
  <dcterms:modified xsi:type="dcterms:W3CDTF">2025-11-19T21:59:00Z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